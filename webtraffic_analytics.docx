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40"/>
        <w:jc w:val="center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WEB TRAFFIC ANALYTICS USING GOOGLE ANALYTICS 4</w:t>
      </w: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Objective</w:t>
      </w:r>
    </w:p>
    <w:p>
      <w:pPr>
        <w:pStyle w:val="style0"/>
        <w:spacing w:lineRule="auto" w:line="240"/>
        <w:rPr/>
      </w:pPr>
      <w:r>
        <w:t>To analyze website traffic and understand user behavior using Google Analytics 4.</w:t>
      </w: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Tools Used</w:t>
      </w:r>
    </w:p>
    <w:p>
      <w:pPr>
        <w:pStyle w:val="style179"/>
        <w:numPr>
          <w:ilvl w:val="0"/>
          <w:numId w:val="1"/>
        </w:numPr>
        <w:spacing w:lineRule="auto" w:line="240"/>
        <w:rPr/>
      </w:pPr>
      <w:r>
        <w:t>Google Analytics 4</w:t>
      </w:r>
    </w:p>
    <w:p>
      <w:pPr>
        <w:pStyle w:val="style179"/>
        <w:numPr>
          <w:ilvl w:val="0"/>
          <w:numId w:val="1"/>
        </w:numPr>
        <w:spacing w:lineRule="auto" w:line="240"/>
        <w:rPr/>
      </w:pPr>
      <w:r>
        <w:t>Google Merchandise Store Demo Account</w:t>
      </w:r>
    </w:p>
    <w:p>
      <w:pPr>
        <w:pStyle w:val="style179"/>
        <w:numPr>
          <w:ilvl w:val="0"/>
          <w:numId w:val="1"/>
        </w:numPr>
        <w:spacing w:lineRule="auto" w:line="240"/>
        <w:rPr/>
      </w:pPr>
      <w:r>
        <w:t>GitHub</w:t>
      </w: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Dashboard Overvie</w:t>
      </w:r>
      <w:r>
        <w:rPr>
          <w:b/>
          <w:bCs/>
          <w:lang w:val="en-US"/>
        </w:rPr>
        <w:t>w</w:t>
      </w:r>
    </w:p>
    <w:p>
      <w:pPr>
        <w:pStyle w:val="style0"/>
        <w:spacing w:lineRule="auto" w:line="240"/>
        <w:rPr>
          <w:b/>
          <w:bCs/>
        </w:rPr>
      </w:pPr>
      <w:r>
        <w:rPr/>
        <w:drawing>
          <wp:inline distL="114300" distT="0" distB="0" distR="114300">
            <wp:extent cx="2824664" cy="2118498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24664" cy="2118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2"/>
        </w:numPr>
        <w:spacing w:lineRule="auto" w:line="240"/>
        <w:rPr/>
      </w:pPr>
      <w:r>
        <w:t>GA4 dashboard gives an overview of website traffic and engagement.</w:t>
      </w:r>
    </w:p>
    <w:p>
      <w:pPr>
        <w:pStyle w:val="style179"/>
        <w:numPr>
          <w:ilvl w:val="0"/>
          <w:numId w:val="2"/>
        </w:numPr>
        <w:spacing w:lineRule="auto" w:line="240"/>
        <w:rPr/>
      </w:pPr>
      <w:r>
        <w:t>The website showed active user traffic and regular engagement.</w:t>
      </w:r>
    </w:p>
    <w:p>
      <w:pPr>
        <w:pStyle w:val="style179"/>
        <w:numPr>
          <w:ilvl w:val="0"/>
          <w:numId w:val="2"/>
        </w:numPr>
        <w:spacing w:lineRule="auto" w:line="240"/>
        <w:rPr>
          <w:b/>
          <w:bCs/>
        </w:rPr>
      </w:pPr>
      <w:r>
        <w:t>Average engagement time indicated user interaction with website content.</w:t>
      </w: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Page Views Analysis</w:t>
      </w:r>
    </w:p>
    <w:p>
      <w:pPr>
        <w:pStyle w:val="style0"/>
        <w:spacing w:lineRule="auto" w:line="240"/>
        <w:rPr>
          <w:b/>
          <w:bCs/>
        </w:rPr>
      </w:pPr>
      <w:r>
        <w:rPr/>
        <w:drawing>
          <wp:inline distL="114300" distT="0" distB="0" distR="114300">
            <wp:extent cx="2941047" cy="2205785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41047" cy="2205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3"/>
        </w:numPr>
        <w:spacing w:lineRule="auto" w:line="240"/>
        <w:rPr/>
      </w:pPr>
      <w:r>
        <w:t>Pages and Screens report was used to check page views.</w:t>
      </w:r>
    </w:p>
    <w:p>
      <w:pPr>
        <w:pStyle w:val="style179"/>
        <w:numPr>
          <w:ilvl w:val="0"/>
          <w:numId w:val="3"/>
        </w:numPr>
        <w:spacing w:lineRule="auto" w:line="240"/>
        <w:rPr/>
      </w:pPr>
      <w:r>
        <w:t>Homepage had the highest number of views.</w:t>
      </w:r>
    </w:p>
    <w:p>
      <w:pPr>
        <w:pStyle w:val="style179"/>
        <w:numPr>
          <w:ilvl w:val="0"/>
          <w:numId w:val="3"/>
        </w:numPr>
        <w:spacing w:lineRule="auto" w:line="240"/>
        <w:rPr/>
      </w:pPr>
      <w:r>
        <w:t>Users mainly visited key pages and homepage content.</w:t>
      </w:r>
    </w:p>
    <w:p>
      <w:pPr>
        <w:pStyle w:val="style179"/>
        <w:numPr>
          <w:ilvl w:val="0"/>
          <w:numId w:val="3"/>
        </w:numPr>
        <w:spacing w:lineRule="auto" w:line="240"/>
        <w:rPr/>
      </w:pPr>
      <w:r>
        <w:t>High page views show strong user interest</w:t>
      </w: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Traffic Source Analysis</w:t>
      </w:r>
    </w:p>
    <w:p>
      <w:pPr>
        <w:pStyle w:val="style0"/>
        <w:spacing w:lineRule="auto" w:line="240"/>
        <w:rPr>
          <w:b/>
          <w:bCs/>
        </w:rPr>
      </w:pPr>
      <w:r>
        <w:rPr/>
        <w:drawing>
          <wp:inline distL="114300" distT="0" distB="0" distR="114300">
            <wp:extent cx="2927763" cy="2195823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27763" cy="2195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4"/>
        </w:numPr>
        <w:spacing w:lineRule="auto" w:line="240"/>
        <w:rPr/>
      </w:pPr>
      <w:r>
        <w:t>Traffic Acquisition report was used to identify traffic sources.</w:t>
      </w:r>
    </w:p>
    <w:p>
      <w:pPr>
        <w:pStyle w:val="style179"/>
        <w:numPr>
          <w:ilvl w:val="0"/>
          <w:numId w:val="4"/>
        </w:numPr>
        <w:spacing w:lineRule="auto" w:line="240"/>
        <w:rPr/>
      </w:pPr>
      <w:r>
        <w:t>Direct traffic was the highest source of visitors.</w:t>
      </w:r>
    </w:p>
    <w:p>
      <w:pPr>
        <w:pStyle w:val="style179"/>
        <w:numPr>
          <w:ilvl w:val="0"/>
          <w:numId w:val="4"/>
        </w:numPr>
        <w:spacing w:lineRule="auto" w:line="240"/>
        <w:rPr/>
      </w:pPr>
      <w:r>
        <w:t>Organic Search also contributed significant traffic.</w:t>
      </w:r>
    </w:p>
    <w:p>
      <w:pPr>
        <w:pStyle w:val="style179"/>
        <w:numPr>
          <w:ilvl w:val="0"/>
          <w:numId w:val="4"/>
        </w:numPr>
        <w:spacing w:lineRule="auto" w:line="240"/>
        <w:rPr/>
      </w:pPr>
      <w:r>
        <w:t>Referral and other channels had lower traffic.</w:t>
      </w: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Drop-Off Analysis</w:t>
      </w:r>
    </w:p>
    <w:p>
      <w:pPr>
        <w:pStyle w:val="style0"/>
        <w:spacing w:lineRule="auto" w:line="240"/>
        <w:rPr>
          <w:b/>
          <w:bCs/>
        </w:rPr>
      </w:pPr>
      <w:r>
        <w:rPr/>
        <w:drawing>
          <wp:inline distL="114300" distT="0" distB="0" distR="114300">
            <wp:extent cx="2831484" cy="2123613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31484" cy="2123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5"/>
        </w:numPr>
        <w:spacing w:lineRule="auto" w:line="240"/>
        <w:rPr/>
      </w:pPr>
      <w:r>
        <w:t>Landing Page report helped identify drop-off points.</w:t>
      </w:r>
    </w:p>
    <w:p>
      <w:pPr>
        <w:pStyle w:val="style179"/>
        <w:numPr>
          <w:ilvl w:val="0"/>
          <w:numId w:val="5"/>
        </w:numPr>
        <w:spacing w:lineRule="auto" w:line="240"/>
        <w:rPr/>
      </w:pPr>
      <w:r>
        <w:t>Some pages showed lower engagement and possible exits.</w:t>
      </w:r>
    </w:p>
    <w:p>
      <w:pPr>
        <w:pStyle w:val="style179"/>
        <w:numPr>
          <w:ilvl w:val="0"/>
          <w:numId w:val="5"/>
        </w:numPr>
        <w:spacing w:lineRule="auto" w:line="240"/>
        <w:rPr/>
      </w:pPr>
      <w:r>
        <w:t>Content and navigation may affect user retention</w:t>
      </w: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User Journey Analysis</w:t>
      </w:r>
    </w:p>
    <w:p>
      <w:pPr>
        <w:pStyle w:val="style0"/>
        <w:spacing w:lineRule="auto" w:line="240"/>
        <w:rPr>
          <w:b/>
          <w:bCs/>
        </w:rPr>
      </w:pPr>
      <w:r>
        <w:rPr/>
        <w:drawing>
          <wp:inline distL="114300" distT="0" distB="0" distR="114300">
            <wp:extent cx="2468033" cy="1851024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68033" cy="185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6"/>
        </w:numPr>
        <w:spacing w:lineRule="auto" w:line="240"/>
        <w:rPr/>
      </w:pPr>
      <w:r>
        <w:t>Path Exploration was used to study user movement.</w:t>
      </w:r>
    </w:p>
    <w:p>
      <w:pPr>
        <w:pStyle w:val="style179"/>
        <w:numPr>
          <w:ilvl w:val="0"/>
          <w:numId w:val="6"/>
        </w:numPr>
        <w:spacing w:lineRule="auto" w:line="240"/>
        <w:rPr/>
      </w:pPr>
      <w:r>
        <w:t>Users started sessions and moved through different pages.</w:t>
      </w:r>
    </w:p>
    <w:p>
      <w:pPr>
        <w:pStyle w:val="style179"/>
        <w:numPr>
          <w:ilvl w:val="0"/>
          <w:numId w:val="6"/>
        </w:numPr>
        <w:spacing w:lineRule="auto" w:line="240"/>
        <w:rPr/>
      </w:pPr>
      <w:r>
        <w:t>Some visitors exited after limited interaction.</w:t>
      </w:r>
    </w:p>
    <w:p>
      <w:pPr>
        <w:pStyle w:val="style179"/>
        <w:numPr>
          <w:ilvl w:val="0"/>
          <w:numId w:val="6"/>
        </w:numPr>
        <w:spacing w:lineRule="auto" w:line="240"/>
        <w:rPr/>
      </w:pPr>
      <w:r>
        <w:t>User journey helped understand browsing behavior.</w:t>
      </w: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Key Findings</w:t>
      </w:r>
    </w:p>
    <w:p>
      <w:pPr>
        <w:pStyle w:val="style179"/>
        <w:numPr>
          <w:ilvl w:val="0"/>
          <w:numId w:val="7"/>
        </w:numPr>
        <w:spacing w:lineRule="auto" w:line="240"/>
        <w:rPr/>
      </w:pPr>
      <w:r>
        <w:t>Homepage generated the highest traffic.</w:t>
      </w:r>
    </w:p>
    <w:p>
      <w:pPr>
        <w:pStyle w:val="style179"/>
        <w:numPr>
          <w:ilvl w:val="0"/>
          <w:numId w:val="7"/>
        </w:numPr>
        <w:spacing w:lineRule="auto" w:line="240"/>
        <w:rPr/>
      </w:pPr>
      <w:r>
        <w:t>Direct traffic dominated visitor sources.</w:t>
      </w:r>
    </w:p>
    <w:p>
      <w:pPr>
        <w:pStyle w:val="style179"/>
        <w:numPr>
          <w:ilvl w:val="0"/>
          <w:numId w:val="7"/>
        </w:numPr>
        <w:spacing w:lineRule="auto" w:line="240"/>
        <w:rPr/>
      </w:pPr>
      <w:r>
        <w:t>Organic Search brought many users.</w:t>
      </w:r>
    </w:p>
    <w:p>
      <w:pPr>
        <w:pStyle w:val="style179"/>
        <w:numPr>
          <w:ilvl w:val="0"/>
          <w:numId w:val="7"/>
        </w:numPr>
        <w:spacing w:lineRule="auto" w:line="240"/>
        <w:rPr/>
      </w:pPr>
      <w:r>
        <w:t>Some pages showed lower engagement.</w:t>
      </w:r>
    </w:p>
    <w:p>
      <w:pPr>
        <w:pStyle w:val="style179"/>
        <w:numPr>
          <w:ilvl w:val="0"/>
          <w:numId w:val="7"/>
        </w:numPr>
        <w:spacing w:lineRule="auto" w:line="240"/>
        <w:rPr/>
      </w:pPr>
      <w:r>
        <w:t>User navigation patterns were identified.</w:t>
      </w: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Recommendations</w:t>
      </w:r>
    </w:p>
    <w:p>
      <w:pPr>
        <w:pStyle w:val="style179"/>
        <w:numPr>
          <w:ilvl w:val="0"/>
          <w:numId w:val="8"/>
        </w:numPr>
        <w:spacing w:lineRule="auto" w:line="240"/>
        <w:rPr/>
      </w:pPr>
      <w:r>
        <w:t>Improve low-engagement pages.</w:t>
      </w:r>
    </w:p>
    <w:p>
      <w:pPr>
        <w:pStyle w:val="style179"/>
        <w:numPr>
          <w:ilvl w:val="0"/>
          <w:numId w:val="8"/>
        </w:numPr>
        <w:spacing w:lineRule="auto" w:line="240"/>
        <w:rPr/>
      </w:pPr>
      <w:r>
        <w:t>Optimize landing page content.</w:t>
      </w:r>
    </w:p>
    <w:p>
      <w:pPr>
        <w:pStyle w:val="style179"/>
        <w:numPr>
          <w:ilvl w:val="0"/>
          <w:numId w:val="8"/>
        </w:numPr>
        <w:spacing w:lineRule="auto" w:line="240"/>
        <w:rPr/>
      </w:pPr>
      <w:r>
        <w:t>Improve navigation and user flow.</w:t>
      </w:r>
    </w:p>
    <w:p>
      <w:pPr>
        <w:pStyle w:val="style179"/>
        <w:numPr>
          <w:ilvl w:val="0"/>
          <w:numId w:val="8"/>
        </w:numPr>
        <w:spacing w:lineRule="auto" w:line="240"/>
        <w:rPr/>
      </w:pPr>
      <w:r>
        <w:t>Monitor website performance regularly.</w:t>
      </w: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Conclusion</w:t>
      </w:r>
    </w:p>
    <w:p>
      <w:pPr>
        <w:pStyle w:val="style179"/>
        <w:numPr>
          <w:ilvl w:val="0"/>
          <w:numId w:val="9"/>
        </w:numPr>
        <w:spacing w:lineRule="auto" w:line="240"/>
        <w:rPr/>
      </w:pPr>
      <w:r>
        <w:t>GA4 helped analyze website traffic and user behavior.</w:t>
      </w:r>
    </w:p>
    <w:p>
      <w:pPr>
        <w:pStyle w:val="style179"/>
        <w:numPr>
          <w:ilvl w:val="0"/>
          <w:numId w:val="9"/>
        </w:numPr>
        <w:spacing w:lineRule="auto" w:line="240"/>
        <w:rPr/>
      </w:pPr>
      <w:r>
        <w:t>Traffic sources, engagement, and user journey provided useful insights.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3C309437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246</Words>
  <Characters>1540</Characters>
  <Application>WPS Office</Application>
  <Paragraphs>49</Paragraphs>
  <CharactersWithSpaces>1742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2026-05-17T06:50:07Z</dcterms:created>
  <dc:creator>RMX3780</dc:creator>
  <lastModifiedBy>RMX3780</lastModifiedBy>
  <dcterms:modified xsi:type="dcterms:W3CDTF">2026-05-17T07:08:45Z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e795075fdbfe400bb6d0cf33c56e4cb7</vt:lpwstr>
  </property>
</Properties>
</file>